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B83F51" w14:textId="343D48A5" w:rsidR="00491C22" w:rsidRDefault="00491C22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E18A4A1" wp14:editId="0270814B">
            <wp:extent cx="586740" cy="588010"/>
            <wp:effectExtent l="0" t="0" r="3810" b="2540"/>
            <wp:docPr id="13764414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4146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80E0" w14:textId="77777777" w:rsidR="00491C22" w:rsidRDefault="00491C22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14281E" w14:textId="77777777" w:rsidR="00491C22" w:rsidRDefault="00491C22" w:rsidP="00491C22">
      <w:pPr>
        <w:pStyle w:val="Heading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 PROJECT PROPOSAL</w:t>
      </w:r>
    </w:p>
    <w:p w14:paraId="5253E7A1" w14:textId="77777777" w:rsidR="00491C22" w:rsidRDefault="00491C22" w:rsidP="00491C22">
      <w:pPr>
        <w:pStyle w:val="Heading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INFORMATON SECURITY</w:t>
      </w:r>
    </w:p>
    <w:p w14:paraId="77E9F86E" w14:textId="77777777" w:rsidR="00491C22" w:rsidRDefault="00491C22" w:rsidP="00491C22"/>
    <w:p w14:paraId="65EC9835" w14:textId="77777777" w:rsidR="00491C22" w:rsidRDefault="00491C22" w:rsidP="00491C22"/>
    <w:p w14:paraId="40981A05" w14:textId="77777777" w:rsidR="00491C22" w:rsidRDefault="00491C22" w:rsidP="00491C22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Group members:</w:t>
      </w:r>
    </w:p>
    <w:p w14:paraId="262B19D2" w14:textId="77777777" w:rsidR="00491C22" w:rsidRDefault="00491C22" w:rsidP="00491C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1C22" w14:paraId="577764B9" w14:textId="77777777" w:rsidTr="00491C22">
        <w:trPr>
          <w:trHeight w:val="692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4542" w14:textId="77777777" w:rsidR="00491C22" w:rsidRDefault="00491C22">
            <w:pPr>
              <w:rPr>
                <w:b/>
                <w:bCs/>
              </w:rPr>
            </w:pPr>
          </w:p>
          <w:p w14:paraId="798FE91D" w14:textId="77777777" w:rsidR="00491C22" w:rsidRDefault="00491C22">
            <w:pPr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EC35" w14:textId="77777777" w:rsidR="00491C22" w:rsidRDefault="00491C22">
            <w:pPr>
              <w:rPr>
                <w:b/>
                <w:bCs/>
              </w:rPr>
            </w:pPr>
          </w:p>
          <w:p w14:paraId="08E86BAC" w14:textId="77777777" w:rsidR="00491C22" w:rsidRDefault="00491C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</w:tr>
      <w:tr w:rsidR="00491C22" w14:paraId="2991583E" w14:textId="77777777" w:rsidTr="00491C22">
        <w:trPr>
          <w:trHeight w:val="35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F2BD" w14:textId="77777777" w:rsidR="00491C22" w:rsidRDefault="00491C22">
            <w:r>
              <w:t>21F-9331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F4DB" w14:textId="77777777" w:rsidR="00491C22" w:rsidRDefault="00491C22">
            <w:proofErr w:type="spellStart"/>
            <w:r>
              <w:t>Sameen</w:t>
            </w:r>
            <w:proofErr w:type="spellEnd"/>
            <w:r>
              <w:t xml:space="preserve"> </w:t>
            </w:r>
            <w:proofErr w:type="spellStart"/>
            <w:r>
              <w:t>Muzaffar</w:t>
            </w:r>
            <w:proofErr w:type="spellEnd"/>
          </w:p>
        </w:tc>
      </w:tr>
      <w:tr w:rsidR="00491C22" w14:paraId="5890DA69" w14:textId="77777777" w:rsidTr="00491C22">
        <w:trPr>
          <w:trHeight w:val="359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2FE8A" w14:textId="77777777" w:rsidR="00491C22" w:rsidRDefault="00491C22">
            <w:r>
              <w:t>21F-9106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E0EE" w14:textId="77777777" w:rsidR="00491C22" w:rsidRDefault="00491C22">
            <w:r>
              <w:t xml:space="preserve">Alisha </w:t>
            </w:r>
            <w:proofErr w:type="spellStart"/>
            <w:r>
              <w:t>Abid</w:t>
            </w:r>
            <w:proofErr w:type="spellEnd"/>
          </w:p>
        </w:tc>
      </w:tr>
      <w:tr w:rsidR="00491C22" w14:paraId="577B7E56" w14:textId="77777777" w:rsidTr="00491C22">
        <w:trPr>
          <w:trHeight w:val="341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7C0B7" w14:textId="77777777" w:rsidR="00491C22" w:rsidRDefault="00491C22">
            <w:r>
              <w:t>21F-9221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90CC3" w14:textId="77777777" w:rsidR="00491C22" w:rsidRDefault="00491C22">
            <w:r>
              <w:t xml:space="preserve">Hassan </w:t>
            </w:r>
            <w:proofErr w:type="spellStart"/>
            <w:r>
              <w:t>Haseen</w:t>
            </w:r>
            <w:proofErr w:type="spellEnd"/>
            <w:r>
              <w:t xml:space="preserve"> </w:t>
            </w:r>
          </w:p>
        </w:tc>
      </w:tr>
      <w:tr w:rsidR="00491C22" w14:paraId="0CC5CF61" w14:textId="77777777" w:rsidTr="00491C22">
        <w:trPr>
          <w:trHeight w:val="341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A9FDB" w14:textId="77777777" w:rsidR="00491C22" w:rsidRDefault="00491C22">
            <w:r>
              <w:t>21F-9065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5CA4" w14:textId="77869EFF" w:rsidR="00491C22" w:rsidRDefault="00491C22">
            <w:proofErr w:type="spellStart"/>
            <w:r>
              <w:t>Ano</w:t>
            </w:r>
            <w:r>
              <w:t>sh</w:t>
            </w:r>
            <w:proofErr w:type="spellEnd"/>
            <w:r>
              <w:t xml:space="preserve"> Tariq</w:t>
            </w:r>
          </w:p>
        </w:tc>
      </w:tr>
    </w:tbl>
    <w:p w14:paraId="2039E037" w14:textId="77777777" w:rsidR="00491C22" w:rsidRPr="00491C22" w:rsidRDefault="00491C22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75B6349" w14:textId="77777777" w:rsidR="00491C22" w:rsidRPr="00491C22" w:rsidRDefault="00AD6168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491C22">
        <w:rPr>
          <w:rFonts w:ascii="Times New Roman" w:eastAsia="Times New Roman" w:hAnsi="Times New Roman" w:cs="Times New Roman"/>
          <w:b/>
          <w:bCs/>
          <w:sz w:val="32"/>
          <w:szCs w:val="32"/>
        </w:rPr>
        <w:t>Project Title:</w:t>
      </w:r>
      <w:r w:rsidR="00491C22" w:rsidRPr="00491C2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AD616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33304C9" w14:textId="37FCE866" w:rsidR="00AD6168" w:rsidRPr="00AD6168" w:rsidRDefault="00AD6168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Demonstrating Brute Force Attacks, SQL Injection, and Encryption/Decryption Techniques</w:t>
      </w:r>
    </w:p>
    <w:p w14:paraId="774B4FC9" w14:textId="77777777" w:rsidR="00AD6168" w:rsidRPr="00AD6168" w:rsidRDefault="00AD6168" w:rsidP="00AD6168">
      <w:pPr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pict w14:anchorId="328F65C3">
          <v:rect id="_x0000_i1025" style="width:0;height:1.5pt" o:hralign="center" o:hrstd="t" o:hr="t" fillcolor="#a0a0a0" stroked="f"/>
        </w:pict>
      </w:r>
    </w:p>
    <w:p w14:paraId="1F40B7C6" w14:textId="77777777" w:rsidR="00AD6168" w:rsidRPr="00AD6168" w:rsidRDefault="00AD6168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91C22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Objective:</w:t>
      </w:r>
    </w:p>
    <w:p w14:paraId="10D6F42F" w14:textId="77777777" w:rsidR="00AD6168" w:rsidRPr="00AD6168" w:rsidRDefault="00AD6168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To create an educational platform that teaches beginners the basics and advanced concepts of brute force attacks, SQL injection vulnerabilities, and encryption/decryption algorithms by simulating these techniques in a controlled environment using a </w:t>
      </w:r>
      <w:proofErr w:type="spellStart"/>
      <w:r w:rsidRPr="00AD6168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 clone application.</w:t>
      </w:r>
    </w:p>
    <w:p w14:paraId="21626CF8" w14:textId="77777777" w:rsidR="00AD6168" w:rsidRPr="00AD6168" w:rsidRDefault="00AD6168" w:rsidP="00AD6168">
      <w:pPr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pict w14:anchorId="423FB884">
          <v:rect id="_x0000_i1026" style="width:0;height:1.5pt" o:hralign="center" o:hrstd="t" o:hr="t" fillcolor="#a0a0a0" stroked="f"/>
        </w:pict>
      </w:r>
    </w:p>
    <w:p w14:paraId="57FB1AEB" w14:textId="77777777" w:rsidR="00AD6168" w:rsidRPr="00AD6168" w:rsidRDefault="00AD6168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91C22">
        <w:rPr>
          <w:rFonts w:ascii="Times New Roman" w:eastAsia="Times New Roman" w:hAnsi="Times New Roman" w:cs="Times New Roman"/>
          <w:b/>
          <w:bCs/>
          <w:sz w:val="28"/>
          <w:szCs w:val="28"/>
        </w:rPr>
        <w:t>Project Overview:</w:t>
      </w:r>
    </w:p>
    <w:p w14:paraId="57448562" w14:textId="77777777" w:rsidR="00AD6168" w:rsidRPr="00AD6168" w:rsidRDefault="00AD6168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providing hands-on experience in understanding </w:t>
      </w:r>
      <w:proofErr w:type="spellStart"/>
      <w:r w:rsidRPr="00AD6168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 threats and defense mechanisms by:</w:t>
      </w:r>
    </w:p>
    <w:p w14:paraId="7ABDDC89" w14:textId="77777777" w:rsidR="00AD6168" w:rsidRPr="00AD6168" w:rsidRDefault="00AD6168" w:rsidP="00AD61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Simulating Login Vulnerabilities:</w:t>
      </w:r>
    </w:p>
    <w:p w14:paraId="60C26F1A" w14:textId="77777777" w:rsidR="00AD6168" w:rsidRPr="00AD6168" w:rsidRDefault="00AD6168" w:rsidP="00AD61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Creating a login system with intentional vulnerabilities.</w:t>
      </w:r>
    </w:p>
    <w:p w14:paraId="1E2D11B0" w14:textId="77777777" w:rsidR="00AD6168" w:rsidRPr="00AD6168" w:rsidRDefault="00AD6168" w:rsidP="00AD61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lastRenderedPageBreak/>
        <w:t>Demonstrating SQL injection attacks to exploit these vulnerabilities.</w:t>
      </w:r>
    </w:p>
    <w:p w14:paraId="420C4D3A" w14:textId="77777777" w:rsidR="00AD6168" w:rsidRPr="00AD6168" w:rsidRDefault="00AD6168" w:rsidP="00AD61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Messaging System:</w:t>
      </w:r>
    </w:p>
    <w:p w14:paraId="6CFB7E10" w14:textId="77777777" w:rsidR="00AD6168" w:rsidRPr="00AD6168" w:rsidRDefault="00AD6168" w:rsidP="00AD61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Enabling user-to-user chat within the </w:t>
      </w:r>
      <w:proofErr w:type="spellStart"/>
      <w:r w:rsidRPr="00AD6168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 clone.</w:t>
      </w:r>
    </w:p>
    <w:p w14:paraId="07201D68" w14:textId="77777777" w:rsidR="00AD6168" w:rsidRPr="00AD6168" w:rsidRDefault="00AD6168" w:rsidP="00AD61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Implementing encryption for messages sent and decryption for messages received to showcase secure communication protocols.</w:t>
      </w:r>
    </w:p>
    <w:p w14:paraId="7614E057" w14:textId="77777777" w:rsidR="00AD6168" w:rsidRPr="00AD6168" w:rsidRDefault="00AD6168" w:rsidP="00AD61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Brute Force Password Cracking:</w:t>
      </w:r>
    </w:p>
    <w:p w14:paraId="19EF6756" w14:textId="77777777" w:rsidR="00AD6168" w:rsidRPr="00AD6168" w:rsidRDefault="00AD6168" w:rsidP="00AD61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Introducing basic brute force attacks.</w:t>
      </w:r>
    </w:p>
    <w:p w14:paraId="105C204B" w14:textId="77777777" w:rsidR="00AD6168" w:rsidRPr="00AD6168" w:rsidRDefault="00AD6168" w:rsidP="00AD61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Exploring advanced brute force techniques such as:</w:t>
      </w:r>
    </w:p>
    <w:p w14:paraId="394F8CC0" w14:textId="77777777" w:rsidR="00AD6168" w:rsidRPr="00AD6168" w:rsidRDefault="00AD6168" w:rsidP="00AD6168">
      <w:pPr>
        <w:numPr>
          <w:ilvl w:val="2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Conquer:</w:t>
      </w:r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 Breaking the password problem into smaller parts to optimize the attack.</w:t>
      </w:r>
    </w:p>
    <w:p w14:paraId="3BD781BC" w14:textId="77777777" w:rsidR="00AD6168" w:rsidRPr="00AD6168" w:rsidRDefault="00AD6168" w:rsidP="00AD6168">
      <w:pPr>
        <w:numPr>
          <w:ilvl w:val="2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Heuristic Methods:</w:t>
      </w:r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 Using intelligent guesses to reduce the number of attempts needed.</w:t>
      </w:r>
    </w:p>
    <w:p w14:paraId="5598D6EC" w14:textId="77777777" w:rsidR="00AD6168" w:rsidRPr="00AD6168" w:rsidRDefault="00AD6168" w:rsidP="00AD6168">
      <w:pPr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pict w14:anchorId="21966F28">
          <v:rect id="_x0000_i1027" style="width:0;height:1.5pt" o:hralign="center" o:hrstd="t" o:hr="t" fillcolor="#a0a0a0" stroked="f"/>
        </w:pict>
      </w:r>
    </w:p>
    <w:p w14:paraId="6379FC77" w14:textId="77777777" w:rsidR="00AD6168" w:rsidRPr="00AD6168" w:rsidRDefault="00AD6168" w:rsidP="00AD616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91C22">
        <w:rPr>
          <w:rFonts w:ascii="Times New Roman" w:eastAsia="Times New Roman" w:hAnsi="Times New Roman" w:cs="Times New Roman"/>
          <w:b/>
          <w:bCs/>
          <w:sz w:val="28"/>
          <w:szCs w:val="28"/>
        </w:rPr>
        <w:t>Project Scope:</w:t>
      </w:r>
    </w:p>
    <w:p w14:paraId="59D74E2D" w14:textId="77777777" w:rsidR="00AD6168" w:rsidRPr="00AD6168" w:rsidRDefault="00AD6168" w:rsidP="00AD616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Purpose:</w:t>
      </w:r>
    </w:p>
    <w:p w14:paraId="33DEF23C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Designed for beginners to learn and practice fundamental and advanced </w:t>
      </w:r>
      <w:proofErr w:type="spellStart"/>
      <w:r w:rsidRPr="00AD6168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 techniques in a safe environment.</w:t>
      </w:r>
    </w:p>
    <w:p w14:paraId="0AFFB221" w14:textId="77777777" w:rsidR="00AD6168" w:rsidRPr="00AD6168" w:rsidRDefault="00AD6168" w:rsidP="00AD616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Demonstrations:</w:t>
      </w:r>
    </w:p>
    <w:p w14:paraId="0E6156A9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Simulates real-world attack scenarios without posing any actual security risks.</w:t>
      </w:r>
    </w:p>
    <w:p w14:paraId="47464D7D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Offers step-by-step guidance on performing attacks and understanding their impact.</w:t>
      </w:r>
    </w:p>
    <w:p w14:paraId="6F1781CF" w14:textId="77777777" w:rsidR="00AD6168" w:rsidRPr="00AD6168" w:rsidRDefault="00AD6168" w:rsidP="00AD616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73DBD463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Understanding how brute force attacks work and the importance of strong passwords.</w:t>
      </w:r>
      <w:bookmarkStart w:id="0" w:name="_GoBack"/>
      <w:bookmarkEnd w:id="0"/>
    </w:p>
    <w:p w14:paraId="536FD346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Gaining knowledge about SQL injection vulnerabilities and how to prevent them.</w:t>
      </w:r>
    </w:p>
    <w:p w14:paraId="04090145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Learning encryption and decryption methods for securing data communication.</w:t>
      </w:r>
    </w:p>
    <w:p w14:paraId="68826990" w14:textId="77777777" w:rsidR="00AD6168" w:rsidRPr="00AD6168" w:rsidRDefault="00AD6168" w:rsidP="00AD616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Features:</w:t>
      </w:r>
    </w:p>
    <w:p w14:paraId="6E18ADAC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Login module with intentional vulnerabilities for educational purposes.</w:t>
      </w:r>
    </w:p>
    <w:p w14:paraId="43CBA30F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A simple messaging interface replicating </w:t>
      </w:r>
      <w:proofErr w:type="spellStart"/>
      <w:r w:rsidRPr="00AD6168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AD6168">
        <w:rPr>
          <w:rFonts w:ascii="Times New Roman" w:eastAsia="Times New Roman" w:hAnsi="Times New Roman" w:cs="Times New Roman"/>
          <w:sz w:val="24"/>
          <w:szCs w:val="24"/>
        </w:rPr>
        <w:t xml:space="preserve"> functionality.</w:t>
      </w:r>
    </w:p>
    <w:p w14:paraId="763B4EC9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Implementation of encryption algorithms to secure chat messages.</w:t>
      </w:r>
    </w:p>
    <w:p w14:paraId="5C4A7B24" w14:textId="77777777" w:rsidR="00AD6168" w:rsidRPr="00AD6168" w:rsidRDefault="00AD6168" w:rsidP="00AD616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D6168">
        <w:rPr>
          <w:rFonts w:ascii="Times New Roman" w:eastAsia="Times New Roman" w:hAnsi="Times New Roman" w:cs="Times New Roman"/>
          <w:sz w:val="24"/>
          <w:szCs w:val="24"/>
        </w:rPr>
        <w:t>Tools to demonstrate the breaking of passwords using brute force and its variants.</w:t>
      </w:r>
    </w:p>
    <w:p w14:paraId="74DB4A08" w14:textId="77777777" w:rsidR="00851145" w:rsidRPr="00AD6168" w:rsidRDefault="00851145" w:rsidP="00AD6168"/>
    <w:sectPr w:rsidR="00851145" w:rsidRPr="00AD6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10B93179"/>
    <w:multiLevelType w:val="hybridMultilevel"/>
    <w:tmpl w:val="41DC0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3BE249C"/>
    <w:multiLevelType w:val="hybridMultilevel"/>
    <w:tmpl w:val="7272E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2FC711C0"/>
    <w:multiLevelType w:val="multilevel"/>
    <w:tmpl w:val="3BC4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59817C0"/>
    <w:multiLevelType w:val="hybridMultilevel"/>
    <w:tmpl w:val="A3127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>
    <w:nsid w:val="4CE10922"/>
    <w:multiLevelType w:val="multilevel"/>
    <w:tmpl w:val="2D58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>
    <w:nsid w:val="65303B47"/>
    <w:multiLevelType w:val="hybridMultilevel"/>
    <w:tmpl w:val="AF0CF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A76A51"/>
    <w:multiLevelType w:val="hybridMultilevel"/>
    <w:tmpl w:val="CA969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75C139F1"/>
    <w:multiLevelType w:val="hybridMultilevel"/>
    <w:tmpl w:val="FA02D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D8520ED"/>
    <w:multiLevelType w:val="hybridMultilevel"/>
    <w:tmpl w:val="D8AE1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4"/>
  </w:num>
  <w:num w:numId="2">
    <w:abstractNumId w:val="12"/>
  </w:num>
  <w:num w:numId="3">
    <w:abstractNumId w:val="10"/>
  </w:num>
  <w:num w:numId="4">
    <w:abstractNumId w:val="28"/>
  </w:num>
  <w:num w:numId="5">
    <w:abstractNumId w:val="15"/>
  </w:num>
  <w:num w:numId="6">
    <w:abstractNumId w:val="19"/>
  </w:num>
  <w:num w:numId="7">
    <w:abstractNumId w:val="22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25"/>
  </w:num>
  <w:num w:numId="21">
    <w:abstractNumId w:val="20"/>
  </w:num>
  <w:num w:numId="22">
    <w:abstractNumId w:val="11"/>
  </w:num>
  <w:num w:numId="23">
    <w:abstractNumId w:val="31"/>
  </w:num>
  <w:num w:numId="24">
    <w:abstractNumId w:val="27"/>
  </w:num>
  <w:num w:numId="25">
    <w:abstractNumId w:val="30"/>
  </w:num>
  <w:num w:numId="26">
    <w:abstractNumId w:val="21"/>
  </w:num>
  <w:num w:numId="27">
    <w:abstractNumId w:val="26"/>
  </w:num>
  <w:num w:numId="28">
    <w:abstractNumId w:val="14"/>
  </w:num>
  <w:num w:numId="29">
    <w:abstractNumId w:val="13"/>
  </w:num>
  <w:num w:numId="30">
    <w:abstractNumId w:val="29"/>
  </w:num>
  <w:num w:numId="31">
    <w:abstractNumId w:val="23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F1"/>
    <w:rsid w:val="0006794D"/>
    <w:rsid w:val="001E108B"/>
    <w:rsid w:val="00222C49"/>
    <w:rsid w:val="00240036"/>
    <w:rsid w:val="00242C1C"/>
    <w:rsid w:val="00383A8C"/>
    <w:rsid w:val="003841FF"/>
    <w:rsid w:val="00491C22"/>
    <w:rsid w:val="00645252"/>
    <w:rsid w:val="006D3D74"/>
    <w:rsid w:val="0083569A"/>
    <w:rsid w:val="00851145"/>
    <w:rsid w:val="009C68F1"/>
    <w:rsid w:val="00A9204E"/>
    <w:rsid w:val="00AD6168"/>
    <w:rsid w:val="00C50E84"/>
    <w:rsid w:val="00E1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BFFA"/>
  <w15:chartTrackingRefBased/>
  <w15:docId w15:val="{C803D937-180E-43E3-BFF4-46954DE5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9C68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unhideWhenUsed/>
    <w:qFormat/>
    <w:rsid w:val="008511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61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2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0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8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5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8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ee\AppData\Local\Microsoft\Office\16.0\DTS\en-US%7bFE92438F-EE28-4980-BB80-C9FBF0C6C728%7d\%7bBE08C3A2-A16E-4FA2-8C28-A5582D22993B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{BE08C3A2-A16E-4FA2-8C28-A5582D22993B}tf02786999_win32</Template>
  <TotalTime>26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 muzaffar</dc:creator>
  <cp:keywords/>
  <dc:description/>
  <cp:lastModifiedBy>intelcomputer</cp:lastModifiedBy>
  <cp:revision>3</cp:revision>
  <dcterms:created xsi:type="dcterms:W3CDTF">2024-12-03T18:59:00Z</dcterms:created>
  <dcterms:modified xsi:type="dcterms:W3CDTF">2024-12-30T04:41:00Z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